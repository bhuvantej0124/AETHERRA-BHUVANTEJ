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FC03E" w14:textId="37B93987" w:rsidR="00A9204E" w:rsidRPr="004F179F" w:rsidRDefault="00B302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C3CDFC2" wp14:editId="1719AA1B">
                <wp:simplePos x="0" y="0"/>
                <wp:positionH relativeFrom="page">
                  <wp:posOffset>-285750</wp:posOffset>
                </wp:positionH>
                <wp:positionV relativeFrom="paragraph">
                  <wp:posOffset>-914400</wp:posOffset>
                </wp:positionV>
                <wp:extent cx="8505825" cy="11439525"/>
                <wp:effectExtent l="0" t="0" r="28575" b="28575"/>
                <wp:wrapNone/>
                <wp:docPr id="1639580329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5825" cy="11439525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alphaModFix amt="23000"/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8BC3A9" id="Rectangle 24" o:spid="_x0000_s1026" style="position:absolute;margin-left:-22.5pt;margin-top:-1in;width:669.75pt;height:900.7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" strokecolor="#091723 [484]" strokeweight="1pt">
                <v:fill r:id="rId11" o:title="" opacity="15073f" recolor="t" rotate="t" type="frame"/>
                <w10:wrap anchorx="page"/>
              </v:rect>
            </w:pict>
          </mc:Fallback>
        </mc:AlternateContent>
      </w:r>
      <w:r w:rsidR="00DA0CC1" w:rsidRPr="004F179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115F71" wp14:editId="4E5E1F7B">
                <wp:simplePos x="0" y="0"/>
                <wp:positionH relativeFrom="column">
                  <wp:posOffset>-561975</wp:posOffset>
                </wp:positionH>
                <wp:positionV relativeFrom="paragraph">
                  <wp:posOffset>36830</wp:posOffset>
                </wp:positionV>
                <wp:extent cx="1771650" cy="657225"/>
                <wp:effectExtent l="0" t="0" r="19050" b="28575"/>
                <wp:wrapNone/>
                <wp:docPr id="24723149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6572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A1D0C4" w14:textId="1D5524DC" w:rsidR="001E572B" w:rsidRPr="004F179F" w:rsidRDefault="001E572B" w:rsidP="001E572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</w:rPr>
                            </w:pPr>
                            <w:r w:rsidRPr="004F179F"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</w:rPr>
                              <w:t>STAR</w:t>
                            </w:r>
                            <w:r w:rsidR="00DA0CC1"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</w:rPr>
                              <w:t>T</w:t>
                            </w:r>
                            <w:r w:rsidRPr="004F179F"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115F71" id="Oval 1" o:spid="_x0000_s1026" style="position:absolute;margin-left:-44.25pt;margin-top:2.9pt;width:139.5pt;height:5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" fillcolor="#70ad47 [3209]" strokecolor="black [3213]" strokeweight="1pt">
                <v:stroke joinstyle="miter"/>
                <v:textbox>
                  <w:txbxContent>
                    <w:p w14:paraId="67A1D0C4" w14:textId="1D5524DC" w:rsidR="001E572B" w:rsidRPr="004F179F" w:rsidRDefault="001E572B" w:rsidP="001E572B">
                      <w:pPr>
                        <w:jc w:val="center"/>
                        <w:rPr>
                          <w:rFonts w:ascii="Times New Roman" w:hAnsi="Times New Roman" w:cs="Times New Roman"/>
                          <w:sz w:val="52"/>
                          <w:szCs w:val="52"/>
                        </w:rPr>
                      </w:pPr>
                      <w:r w:rsidRPr="004F179F">
                        <w:rPr>
                          <w:rFonts w:ascii="Times New Roman" w:hAnsi="Times New Roman" w:cs="Times New Roman"/>
                          <w:sz w:val="52"/>
                          <w:szCs w:val="52"/>
                        </w:rPr>
                        <w:t>STAR</w:t>
                      </w:r>
                      <w:r w:rsidR="00DA0CC1">
                        <w:rPr>
                          <w:rFonts w:ascii="Times New Roman" w:hAnsi="Times New Roman" w:cs="Times New Roman"/>
                          <w:sz w:val="52"/>
                          <w:szCs w:val="52"/>
                        </w:rPr>
                        <w:t>T</w:t>
                      </w:r>
                      <w:r w:rsidRPr="004F179F">
                        <w:rPr>
                          <w:rFonts w:ascii="Times New Roman" w:hAnsi="Times New Roman" w:cs="Times New Roman"/>
                          <w:sz w:val="52"/>
                          <w:szCs w:val="52"/>
                        </w:rPr>
                        <w:t>T</w:t>
                      </w:r>
                    </w:p>
                  </w:txbxContent>
                </v:textbox>
              </v:oval>
            </w:pict>
          </mc:Fallback>
        </mc:AlternateContent>
      </w:r>
      <w:r w:rsidR="00867541" w:rsidRPr="004F179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CEC780" wp14:editId="1C651437">
                <wp:simplePos x="0" y="0"/>
                <wp:positionH relativeFrom="column">
                  <wp:posOffset>-581025</wp:posOffset>
                </wp:positionH>
                <wp:positionV relativeFrom="paragraph">
                  <wp:posOffset>8181974</wp:posOffset>
                </wp:positionV>
                <wp:extent cx="1990725" cy="809625"/>
                <wp:effectExtent l="0" t="0" r="28575" b="28575"/>
                <wp:wrapNone/>
                <wp:docPr id="8202622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809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24F200" w14:textId="52B115A8" w:rsidR="00867541" w:rsidRPr="004F179F" w:rsidRDefault="00867541" w:rsidP="008675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4F179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Operate motor</w:t>
                            </w:r>
                            <w:r w:rsidRPr="004F179F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(Lower grabber into manhole)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CEC780" id="Rectangle 11" o:spid="_x0000_s1027" style="position:absolute;margin-left:-45.75pt;margin-top:644.25pt;width:156.75pt;height:63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" fillcolor="white [3201]" strokecolor="black [3200]" strokeweight="1pt">
                <v:textbox>
                  <w:txbxContent>
                    <w:p w14:paraId="4124F200" w14:textId="52B115A8" w:rsidR="00867541" w:rsidRPr="004F179F" w:rsidRDefault="00867541" w:rsidP="00867541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4F179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Operate motor</w:t>
                      </w:r>
                      <w:r w:rsidRPr="004F179F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(Lower grabber into manhole)</w:t>
                      </w:r>
                    </w:p>
                  </w:txbxContent>
                </v:textbox>
              </v:rect>
            </w:pict>
          </mc:Fallback>
        </mc:AlternateContent>
      </w:r>
      <w:r w:rsidR="00873CD9" w:rsidRPr="004F179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33498E" wp14:editId="091CB6BA">
                <wp:simplePos x="0" y="0"/>
                <wp:positionH relativeFrom="column">
                  <wp:posOffset>161925</wp:posOffset>
                </wp:positionH>
                <wp:positionV relativeFrom="paragraph">
                  <wp:posOffset>7334250</wp:posOffset>
                </wp:positionV>
                <wp:extent cx="476250" cy="752475"/>
                <wp:effectExtent l="19050" t="0" r="19050" b="47625"/>
                <wp:wrapNone/>
                <wp:docPr id="2103144767" name="Arrow: Dow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752475"/>
                        </a:xfrm>
                        <a:prstGeom prst="downArrow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61DD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6" o:spid="_x0000_s1026" type="#_x0000_t67" style="position:absolute;margin-left:12.75pt;margin-top:577.5pt;width:37.5pt;height:59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" adj="14765" fillcolor="#e7e6e6 [3214]" strokecolor="black [3200]" strokeweight="1pt"/>
            </w:pict>
          </mc:Fallback>
        </mc:AlternateContent>
      </w:r>
      <w:r w:rsidR="00873CD9" w:rsidRPr="004F179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B3FD7F" wp14:editId="0F8B6193">
                <wp:simplePos x="0" y="0"/>
                <wp:positionH relativeFrom="column">
                  <wp:posOffset>1555750</wp:posOffset>
                </wp:positionH>
                <wp:positionV relativeFrom="paragraph">
                  <wp:posOffset>8321675</wp:posOffset>
                </wp:positionV>
                <wp:extent cx="978408" cy="484632"/>
                <wp:effectExtent l="0" t="19050" r="31750" b="29845"/>
                <wp:wrapNone/>
                <wp:docPr id="2121180410" name="Arrow: Right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rightArrow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5F561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9" o:spid="_x0000_s1026" type="#_x0000_t13" style="position:absolute;margin-left:122.5pt;margin-top:655.25pt;width:77.05pt;height:38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" adj="16250" fillcolor="#e7e6e6 [3214]" strokecolor="black [3200]" strokeweight="1pt"/>
            </w:pict>
          </mc:Fallback>
        </mc:AlternateContent>
      </w:r>
      <w:r w:rsidR="00873CD9" w:rsidRPr="004F179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C5A7CBD" wp14:editId="311FB616">
                <wp:simplePos x="0" y="0"/>
                <wp:positionH relativeFrom="column">
                  <wp:posOffset>1543050</wp:posOffset>
                </wp:positionH>
                <wp:positionV relativeFrom="paragraph">
                  <wp:posOffset>4382770</wp:posOffset>
                </wp:positionV>
                <wp:extent cx="978408" cy="484632"/>
                <wp:effectExtent l="0" t="19050" r="31750" b="29845"/>
                <wp:wrapNone/>
                <wp:docPr id="1553579712" name="Arrow: Righ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rightArrow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39947" id="Arrow: Right 27" o:spid="_x0000_s1026" type="#_x0000_t13" style="position:absolute;margin-left:121.5pt;margin-top:345.1pt;width:77.05pt;height:38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" adj="16250" fillcolor="#e7e6e6 [3214]" strokecolor="black [3200]" strokeweight="1pt"/>
            </w:pict>
          </mc:Fallback>
        </mc:AlternateContent>
      </w:r>
      <w:r w:rsidR="00DA03A4" w:rsidRPr="004F179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A840B3" wp14:editId="3D276285">
                <wp:simplePos x="0" y="0"/>
                <wp:positionH relativeFrom="margin">
                  <wp:posOffset>-485775</wp:posOffset>
                </wp:positionH>
                <wp:positionV relativeFrom="paragraph">
                  <wp:posOffset>6181725</wp:posOffset>
                </wp:positionV>
                <wp:extent cx="1838325" cy="1038225"/>
                <wp:effectExtent l="0" t="0" r="28575" b="28575"/>
                <wp:wrapNone/>
                <wp:docPr id="1879158105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1038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BFC64E" w14:textId="2AFB6D65" w:rsidR="00867541" w:rsidRPr="004F179F" w:rsidRDefault="00867541" w:rsidP="008675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4F179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Place system Over Manhole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A840B3" id="Rectangle 10" o:spid="_x0000_s1028" style="position:absolute;margin-left:-38.25pt;margin-top:486.75pt;width:144.75pt;height:81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" fillcolor="white [3201]" strokecolor="black [3200]" strokeweight="1pt">
                <v:textbox>
                  <w:txbxContent>
                    <w:p w14:paraId="29BFC64E" w14:textId="2AFB6D65" w:rsidR="00867541" w:rsidRPr="004F179F" w:rsidRDefault="00867541" w:rsidP="0086754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4F179F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Place system Over Manhole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A03A4" w:rsidRPr="004F179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2FCA3E" wp14:editId="26C8898E">
                <wp:simplePos x="0" y="0"/>
                <wp:positionH relativeFrom="margin">
                  <wp:align>right</wp:align>
                </wp:positionH>
                <wp:positionV relativeFrom="paragraph">
                  <wp:posOffset>3829050</wp:posOffset>
                </wp:positionV>
                <wp:extent cx="3067050" cy="790575"/>
                <wp:effectExtent l="0" t="0" r="19050" b="28575"/>
                <wp:wrapNone/>
                <wp:docPr id="709540638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0" cy="790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B9A302" w14:textId="3DAF3E8C" w:rsidR="00867541" w:rsidRPr="004F179F" w:rsidRDefault="00867541" w:rsidP="008675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4F179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Mount motor &amp; battery</w:t>
                            </w:r>
                          </w:p>
                          <w:p w14:paraId="7C037987" w14:textId="1BD9986F" w:rsidR="00867541" w:rsidRPr="004F179F" w:rsidRDefault="00867541" w:rsidP="008675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4F179F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(on tripod top/side frame)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2FCA3E" id="Rectangle 14" o:spid="_x0000_s1029" style="position:absolute;margin-left:190.3pt;margin-top:301.5pt;width:241.5pt;height:62.25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" fillcolor="white [3201]" strokecolor="black [3200]" strokeweight="1pt">
                <v:textbox>
                  <w:txbxContent>
                    <w:p w14:paraId="05B9A302" w14:textId="3DAF3E8C" w:rsidR="00867541" w:rsidRPr="004F179F" w:rsidRDefault="00867541" w:rsidP="0086754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4F179F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Mount motor</w:t>
                      </w:r>
                      <w:r w:rsidRPr="004F179F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4F179F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&amp; battery</w:t>
                      </w:r>
                    </w:p>
                    <w:p w14:paraId="7C037987" w14:textId="1BD9986F" w:rsidR="00867541" w:rsidRPr="004F179F" w:rsidRDefault="00867541" w:rsidP="00867541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4F179F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(on tripod top/side frame)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A03A4" w:rsidRPr="004F179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C3DB41" wp14:editId="74EA368C">
                <wp:simplePos x="0" y="0"/>
                <wp:positionH relativeFrom="margin">
                  <wp:align>right</wp:align>
                </wp:positionH>
                <wp:positionV relativeFrom="paragraph">
                  <wp:posOffset>1476375</wp:posOffset>
                </wp:positionV>
                <wp:extent cx="3086100" cy="914400"/>
                <wp:effectExtent l="0" t="0" r="19050" b="19050"/>
                <wp:wrapNone/>
                <wp:docPr id="43584389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689DDB" w14:textId="77777777" w:rsidR="00867541" w:rsidRPr="004F179F" w:rsidRDefault="00867541" w:rsidP="008675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4F179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System Design          </w:t>
                            </w:r>
                          </w:p>
                          <w:p w14:paraId="7324B614" w14:textId="5BA5D1A5" w:rsidR="00867541" w:rsidRPr="004F179F" w:rsidRDefault="00867541" w:rsidP="008675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4F179F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(tripod + Pulley + Motorized Grabber)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C3DB41" id="Rectangle 7" o:spid="_x0000_s1030" style="position:absolute;margin-left:191.8pt;margin-top:116.25pt;width:243pt;height:1in;z-index:25166540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" fillcolor="white [3201]" strokecolor="black [3200]" strokeweight="1pt">
                <v:textbox>
                  <w:txbxContent>
                    <w:p w14:paraId="03689DDB" w14:textId="77777777" w:rsidR="00867541" w:rsidRPr="004F179F" w:rsidRDefault="00867541" w:rsidP="0086754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4F179F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System Design</w:t>
                      </w:r>
                      <w:r w:rsidRPr="004F179F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         </w:t>
                      </w:r>
                    </w:p>
                    <w:p w14:paraId="7324B614" w14:textId="5BA5D1A5" w:rsidR="00867541" w:rsidRPr="004F179F" w:rsidRDefault="00867541" w:rsidP="00867541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4F179F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(tripod + Pulley + Motorized Grabber)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E572B" w:rsidRPr="004F179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68C911" wp14:editId="65BD1FEB">
                <wp:simplePos x="0" y="0"/>
                <wp:positionH relativeFrom="column">
                  <wp:posOffset>1428750</wp:posOffset>
                </wp:positionH>
                <wp:positionV relativeFrom="paragraph">
                  <wp:posOffset>209550</wp:posOffset>
                </wp:positionV>
                <wp:extent cx="978408" cy="484632"/>
                <wp:effectExtent l="0" t="19050" r="31750" b="29845"/>
                <wp:wrapNone/>
                <wp:docPr id="1415585312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rightArrow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15B3B" id="Arrow: Right 4" o:spid="_x0000_s1026" type="#_x0000_t13" style="position:absolute;margin-left:112.5pt;margin-top:16.5pt;width:77.05pt;height:38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" adj="16250" fillcolor="#e7e6e6 [3214]" strokecolor="black [3200]" strokeweight="1pt"/>
            </w:pict>
          </mc:Fallback>
        </mc:AlternateContent>
      </w:r>
      <w:r w:rsidR="001E572B" w:rsidRPr="004F179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0B0BDB" wp14:editId="6F634E6F">
                <wp:simplePos x="0" y="0"/>
                <wp:positionH relativeFrom="margin">
                  <wp:posOffset>2752726</wp:posOffset>
                </wp:positionH>
                <wp:positionV relativeFrom="paragraph">
                  <wp:posOffset>0</wp:posOffset>
                </wp:positionV>
                <wp:extent cx="3162300" cy="762000"/>
                <wp:effectExtent l="0" t="0" r="19050" b="19050"/>
                <wp:wrapNone/>
                <wp:docPr id="35982242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2300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58482C" w14:textId="77777777" w:rsidR="00867541" w:rsidRPr="004F179F" w:rsidRDefault="00867541" w:rsidP="008675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4F179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Problem identified</w:t>
                            </w:r>
                          </w:p>
                          <w:p w14:paraId="295A6AC5" w14:textId="0AD5A571" w:rsidR="00867541" w:rsidRPr="004F179F" w:rsidRDefault="00867541" w:rsidP="008675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4F179F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(Unsafe manhole cleaning)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0B0BDB" id="Rectangle 3" o:spid="_x0000_s1031" style="position:absolute;margin-left:216.75pt;margin-top:0;width:249pt;height:60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" fillcolor="white [3201]" strokecolor="black [3200]" strokeweight="1pt">
                <v:textbox>
                  <w:txbxContent>
                    <w:p w14:paraId="3958482C" w14:textId="77777777" w:rsidR="00867541" w:rsidRPr="004F179F" w:rsidRDefault="00867541" w:rsidP="0086754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4F179F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Problem identified</w:t>
                      </w:r>
                    </w:p>
                    <w:p w14:paraId="295A6AC5" w14:textId="0AD5A571" w:rsidR="00867541" w:rsidRPr="004F179F" w:rsidRDefault="00867541" w:rsidP="00867541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4F179F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(Unsafe</w:t>
                      </w:r>
                      <w:r w:rsidRPr="004F179F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</w:t>
                      </w:r>
                      <w:r w:rsidRPr="004F179F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manhole</w:t>
                      </w:r>
                      <w:r w:rsidRPr="004F179F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</w:t>
                      </w:r>
                      <w:r w:rsidRPr="004F179F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cleaning)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D5A8FF" w14:textId="68562AC1" w:rsidR="008F5B10" w:rsidRPr="004F179F" w:rsidRDefault="008F5B10" w:rsidP="008F5B10">
      <w:pPr>
        <w:rPr>
          <w:rFonts w:ascii="Times New Roman" w:hAnsi="Times New Roman" w:cs="Times New Roman"/>
          <w:sz w:val="24"/>
          <w:szCs w:val="24"/>
        </w:rPr>
      </w:pPr>
    </w:p>
    <w:p w14:paraId="63D6A42C" w14:textId="00393D18" w:rsidR="008F5B10" w:rsidRPr="004F179F" w:rsidRDefault="008F5B10" w:rsidP="008F5B10">
      <w:pPr>
        <w:rPr>
          <w:rFonts w:ascii="Times New Roman" w:hAnsi="Times New Roman" w:cs="Times New Roman"/>
          <w:sz w:val="24"/>
          <w:szCs w:val="24"/>
        </w:rPr>
      </w:pPr>
    </w:p>
    <w:p w14:paraId="0B3E3A16" w14:textId="197B1C53" w:rsidR="008F5B10" w:rsidRPr="004F179F" w:rsidRDefault="008F5B10" w:rsidP="008F5B10">
      <w:pPr>
        <w:rPr>
          <w:rFonts w:ascii="Times New Roman" w:hAnsi="Times New Roman" w:cs="Times New Roman"/>
          <w:sz w:val="24"/>
          <w:szCs w:val="24"/>
        </w:rPr>
      </w:pPr>
    </w:p>
    <w:p w14:paraId="5A4DBC13" w14:textId="3050128E" w:rsidR="008F5B10" w:rsidRPr="004F179F" w:rsidRDefault="008F5B10" w:rsidP="008F5B10">
      <w:pPr>
        <w:rPr>
          <w:rFonts w:ascii="Times New Roman" w:hAnsi="Times New Roman" w:cs="Times New Roman"/>
          <w:sz w:val="24"/>
          <w:szCs w:val="24"/>
        </w:rPr>
      </w:pPr>
    </w:p>
    <w:p w14:paraId="55F1F01B" w14:textId="3E659BCD" w:rsidR="008F5B10" w:rsidRPr="004F179F" w:rsidRDefault="008F5B10" w:rsidP="008F5B10">
      <w:pPr>
        <w:rPr>
          <w:rFonts w:ascii="Times New Roman" w:hAnsi="Times New Roman" w:cs="Times New Roman"/>
          <w:sz w:val="24"/>
          <w:szCs w:val="24"/>
        </w:rPr>
      </w:pPr>
      <w:r w:rsidRPr="004F179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F5725F" wp14:editId="28B83A0F">
                <wp:simplePos x="0" y="0"/>
                <wp:positionH relativeFrom="column">
                  <wp:posOffset>104775</wp:posOffset>
                </wp:positionH>
                <wp:positionV relativeFrom="paragraph">
                  <wp:posOffset>42546</wp:posOffset>
                </wp:positionV>
                <wp:extent cx="484505" cy="762000"/>
                <wp:effectExtent l="19050" t="0" r="10795" b="38100"/>
                <wp:wrapNone/>
                <wp:docPr id="1072189783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762000"/>
                        </a:xfrm>
                        <a:prstGeom prst="downArrow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D5D4F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8.25pt;margin-top:3.35pt;width:38.15pt;height:60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" adj="14733" fillcolor="#e7e6e6 [3214]" strokecolor="black [3200]" strokeweight="1pt"/>
            </w:pict>
          </mc:Fallback>
        </mc:AlternateContent>
      </w:r>
    </w:p>
    <w:p w14:paraId="1AF95827" w14:textId="200560E3" w:rsidR="008F5B10" w:rsidRPr="004F179F" w:rsidRDefault="008F5B10" w:rsidP="008F5B10">
      <w:pPr>
        <w:rPr>
          <w:rFonts w:ascii="Times New Roman" w:hAnsi="Times New Roman" w:cs="Times New Roman"/>
          <w:sz w:val="24"/>
          <w:szCs w:val="24"/>
        </w:rPr>
      </w:pPr>
    </w:p>
    <w:p w14:paraId="1EE5CFBC" w14:textId="48C4BE45" w:rsidR="008F5B10" w:rsidRPr="004F179F" w:rsidRDefault="008F5B10" w:rsidP="008F5B10">
      <w:pPr>
        <w:rPr>
          <w:rFonts w:ascii="Times New Roman" w:hAnsi="Times New Roman" w:cs="Times New Roman"/>
          <w:sz w:val="24"/>
          <w:szCs w:val="24"/>
        </w:rPr>
      </w:pPr>
    </w:p>
    <w:p w14:paraId="6920736D" w14:textId="0A0CE901" w:rsidR="008F5B10" w:rsidRPr="004F179F" w:rsidRDefault="008F5B10" w:rsidP="008F5B10">
      <w:pPr>
        <w:rPr>
          <w:rFonts w:ascii="Times New Roman" w:hAnsi="Times New Roman" w:cs="Times New Roman"/>
          <w:sz w:val="24"/>
          <w:szCs w:val="24"/>
        </w:rPr>
      </w:pPr>
    </w:p>
    <w:p w14:paraId="176BE8D8" w14:textId="4104ACB8" w:rsidR="008F5B10" w:rsidRPr="004F179F" w:rsidRDefault="008F5B10" w:rsidP="008F5B10">
      <w:pPr>
        <w:rPr>
          <w:rFonts w:ascii="Times New Roman" w:hAnsi="Times New Roman" w:cs="Times New Roman"/>
          <w:sz w:val="24"/>
          <w:szCs w:val="24"/>
        </w:rPr>
      </w:pPr>
    </w:p>
    <w:p w14:paraId="51A7241E" w14:textId="1DC5FB33" w:rsidR="008F5B10" w:rsidRPr="004F179F" w:rsidRDefault="008F5B10" w:rsidP="008F5B10">
      <w:pPr>
        <w:rPr>
          <w:rFonts w:ascii="Times New Roman" w:hAnsi="Times New Roman" w:cs="Times New Roman"/>
          <w:sz w:val="24"/>
          <w:szCs w:val="24"/>
        </w:rPr>
      </w:pPr>
      <w:r w:rsidRPr="004F179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60A68F" wp14:editId="31BA2AA0">
                <wp:simplePos x="0" y="0"/>
                <wp:positionH relativeFrom="column">
                  <wp:posOffset>-523875</wp:posOffset>
                </wp:positionH>
                <wp:positionV relativeFrom="paragraph">
                  <wp:posOffset>104140</wp:posOffset>
                </wp:positionV>
                <wp:extent cx="1838325" cy="1019175"/>
                <wp:effectExtent l="0" t="0" r="28575" b="28575"/>
                <wp:wrapNone/>
                <wp:docPr id="198420483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10191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7A310" w14:textId="4E772748" w:rsidR="00867541" w:rsidRPr="004F179F" w:rsidRDefault="00867541" w:rsidP="008675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4F179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System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0A68F" id="Rectangle 5" o:spid="_x0000_s1032" style="position:absolute;margin-left:-41.25pt;margin-top:8.2pt;width:144.75pt;height:8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" filled="f" strokecolor="black [3200]" strokeweight="1pt">
                <v:textbox>
                  <w:txbxContent>
                    <w:p w14:paraId="2A17A310" w14:textId="4E772748" w:rsidR="00867541" w:rsidRPr="004F179F" w:rsidRDefault="00867541" w:rsidP="0086754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4F179F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System design</w:t>
                      </w:r>
                    </w:p>
                  </w:txbxContent>
                </v:textbox>
              </v:rect>
            </w:pict>
          </mc:Fallback>
        </mc:AlternateContent>
      </w:r>
    </w:p>
    <w:p w14:paraId="64E1B777" w14:textId="3F6219C6" w:rsidR="008F5B10" w:rsidRPr="004F179F" w:rsidRDefault="008F5B10" w:rsidP="008F5B10">
      <w:pPr>
        <w:rPr>
          <w:rFonts w:ascii="Times New Roman" w:hAnsi="Times New Roman" w:cs="Times New Roman"/>
          <w:sz w:val="24"/>
          <w:szCs w:val="24"/>
        </w:rPr>
      </w:pPr>
    </w:p>
    <w:p w14:paraId="65C2035D" w14:textId="0046E284" w:rsidR="008F5B10" w:rsidRPr="004F179F" w:rsidRDefault="00BE3017" w:rsidP="008F5B10">
      <w:pPr>
        <w:rPr>
          <w:rFonts w:ascii="Times New Roman" w:hAnsi="Times New Roman" w:cs="Times New Roman"/>
          <w:sz w:val="24"/>
          <w:szCs w:val="24"/>
        </w:rPr>
      </w:pPr>
      <w:r w:rsidRPr="004F179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4DA759" wp14:editId="72966FAB">
                <wp:simplePos x="0" y="0"/>
                <wp:positionH relativeFrom="column">
                  <wp:posOffset>1600200</wp:posOffset>
                </wp:positionH>
                <wp:positionV relativeFrom="paragraph">
                  <wp:posOffset>48895</wp:posOffset>
                </wp:positionV>
                <wp:extent cx="892175" cy="484505"/>
                <wp:effectExtent l="0" t="19050" r="41275" b="29845"/>
                <wp:wrapNone/>
                <wp:docPr id="886738333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2175" cy="484505"/>
                        </a:xfrm>
                        <a:prstGeom prst="rightArrow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48BCD5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" o:spid="_x0000_s1026" type="#_x0000_t13" style="position:absolute;margin-left:126pt;margin-top:3.85pt;width:70.25pt;height:38.1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" adj="15735" fillcolor="#e7e6e6 [3214]" strokecolor="black [3200]" strokeweight="1pt"/>
            </w:pict>
          </mc:Fallback>
        </mc:AlternateContent>
      </w:r>
    </w:p>
    <w:p w14:paraId="4FD90269" w14:textId="4AEB4CEC" w:rsidR="008F5B10" w:rsidRPr="004F179F" w:rsidRDefault="008F5B10" w:rsidP="008F5B10">
      <w:pPr>
        <w:rPr>
          <w:rFonts w:ascii="Times New Roman" w:hAnsi="Times New Roman" w:cs="Times New Roman"/>
          <w:sz w:val="24"/>
          <w:szCs w:val="24"/>
        </w:rPr>
      </w:pPr>
    </w:p>
    <w:p w14:paraId="1C15DF9D" w14:textId="4EA4559C" w:rsidR="008F5B10" w:rsidRPr="004F179F" w:rsidRDefault="00433C5F" w:rsidP="008F5B10">
      <w:pPr>
        <w:rPr>
          <w:rFonts w:ascii="Times New Roman" w:hAnsi="Times New Roman" w:cs="Times New Roman"/>
          <w:sz w:val="24"/>
          <w:szCs w:val="24"/>
        </w:rPr>
      </w:pPr>
      <w:r w:rsidRPr="004F179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FF67D2" wp14:editId="54C31CA7">
                <wp:simplePos x="0" y="0"/>
                <wp:positionH relativeFrom="margin">
                  <wp:posOffset>2867025</wp:posOffset>
                </wp:positionH>
                <wp:positionV relativeFrom="paragraph">
                  <wp:posOffset>13335</wp:posOffset>
                </wp:positionV>
                <wp:extent cx="3067050" cy="866775"/>
                <wp:effectExtent l="0" t="0" r="19050" b="28575"/>
                <wp:wrapNone/>
                <wp:docPr id="13243637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0" cy="866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7BDEBE" w14:textId="77777777" w:rsidR="00867541" w:rsidRPr="004F179F" w:rsidRDefault="00867541" w:rsidP="008675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4F179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Assemble tripod Structure</w:t>
                            </w:r>
                          </w:p>
                          <w:p w14:paraId="6D273D57" w14:textId="185567CD" w:rsidR="00867541" w:rsidRPr="004F179F" w:rsidRDefault="00867541" w:rsidP="008675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4F179F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(on tripod top/side frame)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FF67D2" id="Rectangle 12" o:spid="_x0000_s1033" style="position:absolute;margin-left:225.75pt;margin-top:1.05pt;width:241.5pt;height:68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" fillcolor="white [3201]" strokecolor="black [3200]" strokeweight="1pt">
                <v:textbox>
                  <w:txbxContent>
                    <w:p w14:paraId="1F7BDEBE" w14:textId="77777777" w:rsidR="00867541" w:rsidRPr="004F179F" w:rsidRDefault="00867541" w:rsidP="0086754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4F179F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Assemble tripod Structure</w:t>
                      </w:r>
                    </w:p>
                    <w:p w14:paraId="6D273D57" w14:textId="185567CD" w:rsidR="00867541" w:rsidRPr="004F179F" w:rsidRDefault="00867541" w:rsidP="00867541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4F179F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(on tripod top/side frame)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D300B30" w14:textId="550C4C39" w:rsidR="008F5B10" w:rsidRPr="004F179F" w:rsidRDefault="008F5B10" w:rsidP="008F5B10">
      <w:pPr>
        <w:rPr>
          <w:rFonts w:ascii="Times New Roman" w:hAnsi="Times New Roman" w:cs="Times New Roman"/>
          <w:sz w:val="24"/>
          <w:szCs w:val="24"/>
        </w:rPr>
      </w:pPr>
    </w:p>
    <w:p w14:paraId="577F21FF" w14:textId="3C26CDFD" w:rsidR="008F5B10" w:rsidRPr="004F179F" w:rsidRDefault="008F5B10" w:rsidP="008F5B10">
      <w:pPr>
        <w:rPr>
          <w:rFonts w:ascii="Times New Roman" w:hAnsi="Times New Roman" w:cs="Times New Roman"/>
          <w:sz w:val="24"/>
          <w:szCs w:val="24"/>
        </w:rPr>
      </w:pPr>
    </w:p>
    <w:p w14:paraId="423C04D3" w14:textId="77777777" w:rsidR="008F5B10" w:rsidRPr="004F179F" w:rsidRDefault="008F5B10" w:rsidP="008F5B10">
      <w:pPr>
        <w:rPr>
          <w:rFonts w:ascii="Times New Roman" w:hAnsi="Times New Roman" w:cs="Times New Roman"/>
          <w:sz w:val="24"/>
          <w:szCs w:val="24"/>
        </w:rPr>
      </w:pPr>
    </w:p>
    <w:p w14:paraId="5E16A75E" w14:textId="6D24702A" w:rsidR="008F5B10" w:rsidRPr="004F179F" w:rsidRDefault="008F5B10" w:rsidP="008F5B10">
      <w:pPr>
        <w:rPr>
          <w:rFonts w:ascii="Times New Roman" w:hAnsi="Times New Roman" w:cs="Times New Roman"/>
          <w:sz w:val="24"/>
          <w:szCs w:val="24"/>
        </w:rPr>
      </w:pPr>
      <w:r w:rsidRPr="004F179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4C0C70F" wp14:editId="7C8139A7">
                <wp:simplePos x="0" y="0"/>
                <wp:positionH relativeFrom="column">
                  <wp:posOffset>114300</wp:posOffset>
                </wp:positionH>
                <wp:positionV relativeFrom="paragraph">
                  <wp:posOffset>92710</wp:posOffset>
                </wp:positionV>
                <wp:extent cx="504825" cy="781050"/>
                <wp:effectExtent l="19050" t="0" r="28575" b="38100"/>
                <wp:wrapNone/>
                <wp:docPr id="877793412" name="Arrow: Dow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781050"/>
                        </a:xfrm>
                        <a:prstGeom prst="downArrow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60494" id="Arrow: Down 22" o:spid="_x0000_s1026" type="#_x0000_t67" style="position:absolute;margin-left:9pt;margin-top:7.3pt;width:39.75pt;height:61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" adj="14620" fillcolor="#e7e6e6 [3214]" strokecolor="black [3200]" strokeweight="1pt"/>
            </w:pict>
          </mc:Fallback>
        </mc:AlternateContent>
      </w:r>
    </w:p>
    <w:p w14:paraId="2A7D548D" w14:textId="77777777" w:rsidR="008F5B10" w:rsidRPr="004F179F" w:rsidRDefault="008F5B10" w:rsidP="008F5B10">
      <w:pPr>
        <w:rPr>
          <w:rFonts w:ascii="Times New Roman" w:hAnsi="Times New Roman" w:cs="Times New Roman"/>
          <w:sz w:val="24"/>
          <w:szCs w:val="24"/>
        </w:rPr>
      </w:pPr>
    </w:p>
    <w:p w14:paraId="0EDE13F7" w14:textId="77777777" w:rsidR="008F5B10" w:rsidRPr="004F179F" w:rsidRDefault="008F5B10" w:rsidP="008F5B10">
      <w:pPr>
        <w:rPr>
          <w:rFonts w:ascii="Times New Roman" w:hAnsi="Times New Roman" w:cs="Times New Roman"/>
          <w:sz w:val="24"/>
          <w:szCs w:val="24"/>
        </w:rPr>
      </w:pPr>
    </w:p>
    <w:p w14:paraId="2B8F7EF8" w14:textId="45E6BE0E" w:rsidR="008F5B10" w:rsidRPr="004F179F" w:rsidRDefault="008F5B10" w:rsidP="008F5B10">
      <w:pPr>
        <w:rPr>
          <w:rFonts w:ascii="Times New Roman" w:hAnsi="Times New Roman" w:cs="Times New Roman"/>
          <w:sz w:val="24"/>
          <w:szCs w:val="24"/>
        </w:rPr>
      </w:pPr>
    </w:p>
    <w:p w14:paraId="0CDFBA1F" w14:textId="6DD4B7BD" w:rsidR="008F5B10" w:rsidRPr="004F179F" w:rsidRDefault="008F5B10" w:rsidP="008F5B10">
      <w:pPr>
        <w:rPr>
          <w:rFonts w:ascii="Times New Roman" w:hAnsi="Times New Roman" w:cs="Times New Roman"/>
          <w:sz w:val="24"/>
          <w:szCs w:val="24"/>
        </w:rPr>
      </w:pPr>
    </w:p>
    <w:p w14:paraId="1421C813" w14:textId="1499CAB8" w:rsidR="008F5B10" w:rsidRPr="004F179F" w:rsidRDefault="004F179F" w:rsidP="008F5B10">
      <w:pPr>
        <w:rPr>
          <w:rFonts w:ascii="Times New Roman" w:hAnsi="Times New Roman" w:cs="Times New Roman"/>
          <w:sz w:val="24"/>
          <w:szCs w:val="24"/>
        </w:rPr>
      </w:pPr>
      <w:r w:rsidRPr="004F179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7638BE" wp14:editId="1CB91CBE">
                <wp:simplePos x="0" y="0"/>
                <wp:positionH relativeFrom="column">
                  <wp:posOffset>-476250</wp:posOffset>
                </wp:positionH>
                <wp:positionV relativeFrom="paragraph">
                  <wp:posOffset>116205</wp:posOffset>
                </wp:positionV>
                <wp:extent cx="1857375" cy="1057275"/>
                <wp:effectExtent l="0" t="0" r="28575" b="28575"/>
                <wp:wrapNone/>
                <wp:docPr id="184408802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1057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FE81DB" w14:textId="4B154890" w:rsidR="00867541" w:rsidRPr="004F179F" w:rsidRDefault="00867541" w:rsidP="008675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4F179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Assemble tripod structure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7638BE" id="Rectangle 8" o:spid="_x0000_s1034" style="position:absolute;margin-left:-37.5pt;margin-top:9.15pt;width:146.25pt;height:83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" fillcolor="white [3201]" strokecolor="black [3200]" strokeweight="1pt">
                <v:textbox>
                  <w:txbxContent>
                    <w:p w14:paraId="0BFE81DB" w14:textId="4B154890" w:rsidR="00867541" w:rsidRPr="004F179F" w:rsidRDefault="00867541" w:rsidP="0086754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4F179F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Assemble tripod structure</w:t>
                      </w:r>
                    </w:p>
                  </w:txbxContent>
                </v:textbox>
              </v:rect>
            </w:pict>
          </mc:Fallback>
        </mc:AlternateContent>
      </w:r>
    </w:p>
    <w:p w14:paraId="34DCC8BD" w14:textId="77777777" w:rsidR="008F5B10" w:rsidRPr="004F179F" w:rsidRDefault="008F5B10" w:rsidP="008F5B10">
      <w:pPr>
        <w:rPr>
          <w:rFonts w:ascii="Times New Roman" w:hAnsi="Times New Roman" w:cs="Times New Roman"/>
          <w:sz w:val="24"/>
          <w:szCs w:val="24"/>
        </w:rPr>
      </w:pPr>
    </w:p>
    <w:p w14:paraId="4F83F9D3" w14:textId="77777777" w:rsidR="008F5B10" w:rsidRPr="004F179F" w:rsidRDefault="008F5B10" w:rsidP="008F5B10">
      <w:pPr>
        <w:rPr>
          <w:rFonts w:ascii="Times New Roman" w:hAnsi="Times New Roman" w:cs="Times New Roman"/>
          <w:sz w:val="24"/>
          <w:szCs w:val="24"/>
        </w:rPr>
      </w:pPr>
    </w:p>
    <w:p w14:paraId="3ACF7252" w14:textId="6B97176D" w:rsidR="008F5B10" w:rsidRPr="004F179F" w:rsidRDefault="004F179F" w:rsidP="008F5B10">
      <w:pPr>
        <w:rPr>
          <w:rFonts w:ascii="Times New Roman" w:hAnsi="Times New Roman" w:cs="Times New Roman"/>
          <w:sz w:val="24"/>
          <w:szCs w:val="24"/>
        </w:rPr>
      </w:pPr>
      <w:r w:rsidRPr="004F179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7859E4" wp14:editId="1E6A90A8">
                <wp:simplePos x="0" y="0"/>
                <wp:positionH relativeFrom="margin">
                  <wp:align>right</wp:align>
                </wp:positionH>
                <wp:positionV relativeFrom="paragraph">
                  <wp:posOffset>120650</wp:posOffset>
                </wp:positionV>
                <wp:extent cx="3048000" cy="762000"/>
                <wp:effectExtent l="0" t="0" r="19050" b="19050"/>
                <wp:wrapNone/>
                <wp:docPr id="1060059918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F32E83" w14:textId="604C37B9" w:rsidR="00867541" w:rsidRPr="004F179F" w:rsidRDefault="00867541" w:rsidP="008675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4F179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Fix pulley &amp; Cable</w:t>
                            </w:r>
                          </w:p>
                          <w:p w14:paraId="3D6223FF" w14:textId="425228C7" w:rsidR="00867541" w:rsidRPr="004F179F" w:rsidRDefault="00867541" w:rsidP="008675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4F179F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(connect motor shaft to pully)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7859E4" id="Rectangle 17" o:spid="_x0000_s1035" style="position:absolute;margin-left:188.8pt;margin-top:9.5pt;width:240pt;height:60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" fillcolor="white [3201]" strokecolor="black [3200]" strokeweight="1pt">
                <v:textbox>
                  <w:txbxContent>
                    <w:p w14:paraId="64F32E83" w14:textId="604C37B9" w:rsidR="00867541" w:rsidRPr="004F179F" w:rsidRDefault="00867541" w:rsidP="0086754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4F179F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Fix pulley</w:t>
                      </w:r>
                      <w:r w:rsidRPr="004F179F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4F179F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&amp; Cable</w:t>
                      </w:r>
                    </w:p>
                    <w:p w14:paraId="3D6223FF" w14:textId="425228C7" w:rsidR="00867541" w:rsidRPr="004F179F" w:rsidRDefault="00867541" w:rsidP="00867541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4F179F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(connect motor shaft to pully)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22C9806" w14:textId="0DC221CB" w:rsidR="008F5B10" w:rsidRPr="004F179F" w:rsidRDefault="008F5B10" w:rsidP="008F5B10">
      <w:pPr>
        <w:rPr>
          <w:rFonts w:ascii="Times New Roman" w:hAnsi="Times New Roman" w:cs="Times New Roman"/>
          <w:sz w:val="24"/>
          <w:szCs w:val="24"/>
        </w:rPr>
      </w:pPr>
    </w:p>
    <w:p w14:paraId="0D8C25C2" w14:textId="77777777" w:rsidR="008F5B10" w:rsidRPr="004F179F" w:rsidRDefault="008F5B10" w:rsidP="008F5B10">
      <w:pPr>
        <w:rPr>
          <w:rFonts w:ascii="Times New Roman" w:hAnsi="Times New Roman" w:cs="Times New Roman"/>
          <w:sz w:val="24"/>
          <w:szCs w:val="24"/>
        </w:rPr>
      </w:pPr>
    </w:p>
    <w:p w14:paraId="623AFD35" w14:textId="77777777" w:rsidR="008F5B10" w:rsidRPr="004F179F" w:rsidRDefault="008F5B10" w:rsidP="008F5B10">
      <w:pPr>
        <w:rPr>
          <w:rFonts w:ascii="Times New Roman" w:hAnsi="Times New Roman" w:cs="Times New Roman"/>
          <w:sz w:val="24"/>
          <w:szCs w:val="24"/>
        </w:rPr>
      </w:pPr>
    </w:p>
    <w:p w14:paraId="7A35733B" w14:textId="77777777" w:rsidR="008F5B10" w:rsidRPr="004F179F" w:rsidRDefault="008F5B10" w:rsidP="008F5B10">
      <w:pPr>
        <w:rPr>
          <w:rFonts w:ascii="Times New Roman" w:hAnsi="Times New Roman" w:cs="Times New Roman"/>
          <w:sz w:val="24"/>
          <w:szCs w:val="24"/>
        </w:rPr>
      </w:pPr>
    </w:p>
    <w:p w14:paraId="63954AB9" w14:textId="1AF26AB0" w:rsidR="008F5B10" w:rsidRPr="004F179F" w:rsidRDefault="008F5B10" w:rsidP="008F5B10">
      <w:pPr>
        <w:rPr>
          <w:rFonts w:ascii="Times New Roman" w:hAnsi="Times New Roman" w:cs="Times New Roman"/>
          <w:sz w:val="24"/>
          <w:szCs w:val="24"/>
        </w:rPr>
      </w:pPr>
      <w:r w:rsidRPr="004F179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D48CE0" wp14:editId="62DB3A8F">
                <wp:simplePos x="0" y="0"/>
                <wp:positionH relativeFrom="column">
                  <wp:posOffset>104775</wp:posOffset>
                </wp:positionH>
                <wp:positionV relativeFrom="paragraph">
                  <wp:posOffset>9525</wp:posOffset>
                </wp:positionV>
                <wp:extent cx="494030" cy="771525"/>
                <wp:effectExtent l="19050" t="0" r="20320" b="47625"/>
                <wp:wrapNone/>
                <wp:docPr id="834943662" name="Arrow: Dow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030" cy="771525"/>
                        </a:xfrm>
                        <a:prstGeom prst="downArrow">
                          <a:avLst>
                            <a:gd name="adj1" fmla="val 50000"/>
                            <a:gd name="adj2" fmla="val 61795"/>
                          </a:avLst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82E85" id="Arrow: Down 24" o:spid="_x0000_s1026" type="#_x0000_t67" style="position:absolute;margin-left:8.25pt;margin-top:.75pt;width:38.9pt;height:60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" adj="13053" fillcolor="#e7e6e6 [3214]" strokecolor="black [3200]" strokeweight="1pt"/>
            </w:pict>
          </mc:Fallback>
        </mc:AlternateContent>
      </w:r>
    </w:p>
    <w:p w14:paraId="1F907B57" w14:textId="04D87946" w:rsidR="008F5B10" w:rsidRPr="004F179F" w:rsidRDefault="008F5B10" w:rsidP="008F5B10">
      <w:pPr>
        <w:tabs>
          <w:tab w:val="left" w:pos="2805"/>
        </w:tabs>
        <w:rPr>
          <w:rFonts w:ascii="Times New Roman" w:hAnsi="Times New Roman" w:cs="Times New Roman"/>
          <w:sz w:val="24"/>
          <w:szCs w:val="24"/>
        </w:rPr>
      </w:pPr>
      <w:r w:rsidRPr="004F179F">
        <w:rPr>
          <w:rFonts w:ascii="Times New Roman" w:hAnsi="Times New Roman" w:cs="Times New Roman"/>
          <w:sz w:val="24"/>
          <w:szCs w:val="24"/>
        </w:rPr>
        <w:tab/>
      </w:r>
    </w:p>
    <w:p w14:paraId="48A0B71E" w14:textId="2EDBBA3B" w:rsidR="008F5B10" w:rsidRPr="004F179F" w:rsidRDefault="004F179F" w:rsidP="008F5B10">
      <w:pPr>
        <w:tabs>
          <w:tab w:val="left" w:pos="2805"/>
        </w:tabs>
        <w:rPr>
          <w:rFonts w:ascii="Times New Roman" w:hAnsi="Times New Roman" w:cs="Times New Roman"/>
          <w:sz w:val="24"/>
          <w:szCs w:val="24"/>
        </w:rPr>
      </w:pPr>
      <w:r w:rsidRPr="004F179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E6FDFC" wp14:editId="78230F2E">
                <wp:simplePos x="0" y="0"/>
                <wp:positionH relativeFrom="margin">
                  <wp:posOffset>2905125</wp:posOffset>
                </wp:positionH>
                <wp:positionV relativeFrom="paragraph">
                  <wp:posOffset>982980</wp:posOffset>
                </wp:positionV>
                <wp:extent cx="3000375" cy="857250"/>
                <wp:effectExtent l="0" t="0" r="28575" b="19050"/>
                <wp:wrapNone/>
                <wp:docPr id="88763871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857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9095FA" w14:textId="67015B81" w:rsidR="00867541" w:rsidRPr="004F179F" w:rsidRDefault="00867541" w:rsidP="008675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4F179F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Place system over manhole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E6FDFC" id="Rectangle 21" o:spid="_x0000_s1036" style="position:absolute;margin-left:228.75pt;margin-top:77.4pt;width:236.25pt;height:67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" fillcolor="white [3201]" strokecolor="black [3200]" strokeweight="1pt">
                <v:textbox>
                  <w:txbxContent>
                    <w:p w14:paraId="519095FA" w14:textId="67015B81" w:rsidR="00867541" w:rsidRPr="004F179F" w:rsidRDefault="00867541" w:rsidP="00867541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4F179F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Place system over manhole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F179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CEE9CF4" wp14:editId="53BF1D6C">
                <wp:simplePos x="0" y="0"/>
                <wp:positionH relativeFrom="column">
                  <wp:posOffset>5162550</wp:posOffset>
                </wp:positionH>
                <wp:positionV relativeFrom="paragraph">
                  <wp:posOffset>2618105</wp:posOffset>
                </wp:positionV>
                <wp:extent cx="1095375" cy="542925"/>
                <wp:effectExtent l="0" t="0" r="28575" b="28575"/>
                <wp:wrapNone/>
                <wp:docPr id="2125895183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542925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ECE9F6" w14:textId="17840750" w:rsidR="00873CD9" w:rsidRPr="004F179F" w:rsidRDefault="00873CD9" w:rsidP="00873CD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4F179F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EE9CF4" id="Oval 31" o:spid="_x0000_s1037" style="position:absolute;margin-left:406.5pt;margin-top:206.15pt;width:86.25pt;height:42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" fillcolor="#e00" strokecolor="black [480]" strokeweight="1pt">
                <v:stroke joinstyle="miter"/>
                <v:textbox>
                  <w:txbxContent>
                    <w:p w14:paraId="7CECE9F6" w14:textId="17840750" w:rsidR="00873CD9" w:rsidRPr="004F179F" w:rsidRDefault="00873CD9" w:rsidP="00873CD9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4F179F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Pr="004F179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4F53CE6" wp14:editId="779F21DA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3028950" cy="904875"/>
                <wp:effectExtent l="0" t="0" r="19050" b="28575"/>
                <wp:wrapNone/>
                <wp:docPr id="1934694024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8950" cy="904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E2DA6B" w14:textId="77777777" w:rsidR="00867541" w:rsidRPr="004F179F" w:rsidRDefault="00867541" w:rsidP="008675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4F179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Attach Grabber </w:t>
                            </w:r>
                          </w:p>
                          <w:p w14:paraId="7D4D34E7" w14:textId="6F708D1F" w:rsidR="00867541" w:rsidRPr="004F179F" w:rsidRDefault="00867541" w:rsidP="008675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4F179F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(to cable instead of bucket)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F53CE6" id="Rectangle 20" o:spid="_x0000_s1038" style="position:absolute;margin-left:187.3pt;margin-top:.65pt;width:238.5pt;height:71.25pt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" fillcolor="white [3201]" strokecolor="black [3200]" strokeweight="1pt">
                <v:textbox>
                  <w:txbxContent>
                    <w:p w14:paraId="4BE2DA6B" w14:textId="77777777" w:rsidR="00867541" w:rsidRPr="004F179F" w:rsidRDefault="00867541" w:rsidP="0086754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4F179F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Attach Grabber </w:t>
                      </w:r>
                    </w:p>
                    <w:p w14:paraId="7D4D34E7" w14:textId="6F708D1F" w:rsidR="00867541" w:rsidRPr="004F179F" w:rsidRDefault="00867541" w:rsidP="00867541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4F179F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(to cable instead of bucket)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F179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33C1D3" wp14:editId="2E4257CE">
                <wp:simplePos x="0" y="0"/>
                <wp:positionH relativeFrom="margin">
                  <wp:posOffset>5457825</wp:posOffset>
                </wp:positionH>
                <wp:positionV relativeFrom="paragraph">
                  <wp:posOffset>2037080</wp:posOffset>
                </wp:positionV>
                <wp:extent cx="361950" cy="457200"/>
                <wp:effectExtent l="19050" t="0" r="38100" b="38100"/>
                <wp:wrapNone/>
                <wp:docPr id="312426102" name="Arrow: Down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457200"/>
                        </a:xfrm>
                        <a:prstGeom prst="downArrow">
                          <a:avLst>
                            <a:gd name="adj1" fmla="val 50000"/>
                            <a:gd name="adj2" fmla="val 42308"/>
                          </a:avLst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A21E7" id="Arrow: Down 30" o:spid="_x0000_s1026" type="#_x0000_t67" style="position:absolute;margin-left:429.75pt;margin-top:160.4pt;width:28.5pt;height:36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" adj="14365" fillcolor="#e7e6e6 [3214]" strokecolor="#0d0d0d [3069]" strokeweight="1pt">
                <w10:wrap anchorx="margin"/>
              </v:shape>
            </w:pict>
          </mc:Fallback>
        </mc:AlternateContent>
      </w:r>
      <w:r w:rsidR="008F5B10" w:rsidRPr="004F179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E9A6A0" wp14:editId="4A37461C">
                <wp:simplePos x="0" y="0"/>
                <wp:positionH relativeFrom="column">
                  <wp:posOffset>1533525</wp:posOffset>
                </wp:positionH>
                <wp:positionV relativeFrom="paragraph">
                  <wp:posOffset>763905</wp:posOffset>
                </wp:positionV>
                <wp:extent cx="978408" cy="484632"/>
                <wp:effectExtent l="0" t="19050" r="31750" b="29845"/>
                <wp:wrapNone/>
                <wp:docPr id="1303225733" name="Arrow: Righ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rightArrow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9A91F" id="Arrow: Right 28" o:spid="_x0000_s1026" type="#_x0000_t13" style="position:absolute;margin-left:120.75pt;margin-top:60.15pt;width:77.05pt;height:38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" adj="16250" fillcolor="#e7e6e6 [3214]" strokecolor="black [3200]" strokeweight="1pt"/>
            </w:pict>
          </mc:Fallback>
        </mc:AlternateContent>
      </w:r>
      <w:r w:rsidR="008F5B10" w:rsidRPr="004F179F">
        <w:rPr>
          <w:rFonts w:ascii="Times New Roman" w:hAnsi="Times New Roman" w:cs="Times New Roman"/>
          <w:sz w:val="24"/>
          <w:szCs w:val="24"/>
        </w:rPr>
        <w:tab/>
      </w:r>
    </w:p>
    <w:sectPr w:rsidR="008F5B10" w:rsidRPr="004F179F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79E3C" w14:textId="77777777" w:rsidR="004D2462" w:rsidRDefault="004D2462" w:rsidP="008F5B10">
      <w:r>
        <w:separator/>
      </w:r>
    </w:p>
  </w:endnote>
  <w:endnote w:type="continuationSeparator" w:id="0">
    <w:p w14:paraId="0E7ACC6B" w14:textId="77777777" w:rsidR="004D2462" w:rsidRDefault="004D2462" w:rsidP="008F5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1F5FA" w14:textId="52546925" w:rsidR="008F5B10" w:rsidRPr="004F179F" w:rsidRDefault="008F5B10">
    <w:pPr>
      <w:pStyle w:val="Footer"/>
      <w:rPr>
        <w:rFonts w:ascii="Times New Roman" w:hAnsi="Times New Roman" w:cs="Times New Roman"/>
        <w:sz w:val="32"/>
        <w:szCs w:val="32"/>
      </w:rPr>
    </w:pPr>
    <w:r w:rsidRPr="004F179F">
      <w:rPr>
        <w:rFonts w:ascii="Times New Roman" w:hAnsi="Times New Roman" w:cs="Times New Roman"/>
        <w:sz w:val="32"/>
        <w:szCs w:val="32"/>
      </w:rPr>
      <w:t xml:space="preserve">                                                              Grab and Lift waste safely </w:t>
    </w:r>
  </w:p>
  <w:p w14:paraId="4B4EF8C2" w14:textId="03CCD8E4" w:rsidR="008F5B10" w:rsidRPr="004F179F" w:rsidRDefault="008F5B10">
    <w:pPr>
      <w:pStyle w:val="Footer"/>
      <w:rPr>
        <w:rFonts w:ascii="Times New Roman" w:hAnsi="Times New Roman" w:cs="Times New Roman"/>
        <w:sz w:val="32"/>
        <w:szCs w:val="32"/>
      </w:rPr>
    </w:pPr>
    <w:r w:rsidRPr="004F179F">
      <w:rPr>
        <w:rFonts w:ascii="Times New Roman" w:hAnsi="Times New Roman" w:cs="Times New Roman"/>
        <w:sz w:val="32"/>
        <w:szCs w:val="32"/>
      </w:rPr>
      <w:t xml:space="preserve">                                                                   </w:t>
    </w:r>
    <w:proofErr w:type="gramStart"/>
    <w:r w:rsidRPr="004F179F">
      <w:rPr>
        <w:rFonts w:ascii="Times New Roman" w:hAnsi="Times New Roman" w:cs="Times New Roman"/>
        <w:sz w:val="32"/>
        <w:szCs w:val="32"/>
      </w:rPr>
      <w:t>( no</w:t>
    </w:r>
    <w:proofErr w:type="gramEnd"/>
    <w:r w:rsidRPr="004F179F">
      <w:rPr>
        <w:rFonts w:ascii="Times New Roman" w:hAnsi="Times New Roman" w:cs="Times New Roman"/>
        <w:sz w:val="32"/>
        <w:szCs w:val="32"/>
      </w:rPr>
      <w:t xml:space="preserve"> human entry)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99A13" w14:textId="77777777" w:rsidR="004D2462" w:rsidRDefault="004D2462" w:rsidP="008F5B10">
      <w:r>
        <w:separator/>
      </w:r>
    </w:p>
  </w:footnote>
  <w:footnote w:type="continuationSeparator" w:id="0">
    <w:p w14:paraId="2F6653E8" w14:textId="77777777" w:rsidR="004D2462" w:rsidRDefault="004D2462" w:rsidP="008F5B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081606168">
    <w:abstractNumId w:val="19"/>
  </w:num>
  <w:num w:numId="2" w16cid:durableId="1481724480">
    <w:abstractNumId w:val="12"/>
  </w:num>
  <w:num w:numId="3" w16cid:durableId="501236746">
    <w:abstractNumId w:val="10"/>
  </w:num>
  <w:num w:numId="4" w16cid:durableId="1703282831">
    <w:abstractNumId w:val="21"/>
  </w:num>
  <w:num w:numId="5" w16cid:durableId="2074159749">
    <w:abstractNumId w:val="13"/>
  </w:num>
  <w:num w:numId="6" w16cid:durableId="2067994401">
    <w:abstractNumId w:val="16"/>
  </w:num>
  <w:num w:numId="7" w16cid:durableId="1234387071">
    <w:abstractNumId w:val="18"/>
  </w:num>
  <w:num w:numId="8" w16cid:durableId="87626988">
    <w:abstractNumId w:val="9"/>
  </w:num>
  <w:num w:numId="9" w16cid:durableId="321281734">
    <w:abstractNumId w:val="7"/>
  </w:num>
  <w:num w:numId="10" w16cid:durableId="302736924">
    <w:abstractNumId w:val="6"/>
  </w:num>
  <w:num w:numId="11" w16cid:durableId="630132211">
    <w:abstractNumId w:val="5"/>
  </w:num>
  <w:num w:numId="12" w16cid:durableId="861557565">
    <w:abstractNumId w:val="4"/>
  </w:num>
  <w:num w:numId="13" w16cid:durableId="226846200">
    <w:abstractNumId w:val="8"/>
  </w:num>
  <w:num w:numId="14" w16cid:durableId="869487319">
    <w:abstractNumId w:val="3"/>
  </w:num>
  <w:num w:numId="15" w16cid:durableId="1932465604">
    <w:abstractNumId w:val="2"/>
  </w:num>
  <w:num w:numId="16" w16cid:durableId="1479153089">
    <w:abstractNumId w:val="1"/>
  </w:num>
  <w:num w:numId="17" w16cid:durableId="177694921">
    <w:abstractNumId w:val="0"/>
  </w:num>
  <w:num w:numId="18" w16cid:durableId="1173111505">
    <w:abstractNumId w:val="14"/>
  </w:num>
  <w:num w:numId="19" w16cid:durableId="1623028511">
    <w:abstractNumId w:val="15"/>
  </w:num>
  <w:num w:numId="20" w16cid:durableId="904611609">
    <w:abstractNumId w:val="20"/>
  </w:num>
  <w:num w:numId="21" w16cid:durableId="1605652981">
    <w:abstractNumId w:val="17"/>
  </w:num>
  <w:num w:numId="22" w16cid:durableId="1494443407">
    <w:abstractNumId w:val="11"/>
  </w:num>
  <w:num w:numId="23" w16cid:durableId="37651226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72B"/>
    <w:rsid w:val="001349E5"/>
    <w:rsid w:val="0015299E"/>
    <w:rsid w:val="001E572B"/>
    <w:rsid w:val="0027404F"/>
    <w:rsid w:val="0028753C"/>
    <w:rsid w:val="002D42A5"/>
    <w:rsid w:val="00433C5F"/>
    <w:rsid w:val="00464DA7"/>
    <w:rsid w:val="004D2462"/>
    <w:rsid w:val="004E399F"/>
    <w:rsid w:val="004F179F"/>
    <w:rsid w:val="0060300A"/>
    <w:rsid w:val="00645252"/>
    <w:rsid w:val="006C0C83"/>
    <w:rsid w:val="006D3D74"/>
    <w:rsid w:val="0083569A"/>
    <w:rsid w:val="00854F8F"/>
    <w:rsid w:val="00867541"/>
    <w:rsid w:val="00873CD9"/>
    <w:rsid w:val="008906A7"/>
    <w:rsid w:val="008F5B10"/>
    <w:rsid w:val="009363C1"/>
    <w:rsid w:val="009824A9"/>
    <w:rsid w:val="00A9204E"/>
    <w:rsid w:val="00B30289"/>
    <w:rsid w:val="00BE3017"/>
    <w:rsid w:val="00D279EB"/>
    <w:rsid w:val="00DA03A4"/>
    <w:rsid w:val="00DA0CC1"/>
    <w:rsid w:val="00E7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C41D70"/>
  <w15:chartTrackingRefBased/>
  <w15:docId w15:val="{E5F107C1-CCD8-46EE-B7CE-BADE58784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gr\AppData\Local\Microsoft\Office\16.0\DTS\en-US%7bAC140A3C-1171-42B6-9EB1-995BFD1F6B24%7d\%7b1BF8EB40-AB19-4C61-BCAC-8F2F464B9A2A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{1BF8EB40-AB19-4C61-BCAC-8F2F464B9A2A}TF2de6fc23-48e8-448b-960e-1bdc6e9248ab4ef8d1ac_win32-7424dd8ab5ea.dotx</Template>
  <TotalTime>262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kgr</dc:creator>
  <cp:keywords/>
  <dc:description/>
  <cp:lastModifiedBy>kgr</cp:lastModifiedBy>
  <cp:revision>2</cp:revision>
  <dcterms:created xsi:type="dcterms:W3CDTF">2026-02-19T09:44:00Z</dcterms:created>
  <dcterms:modified xsi:type="dcterms:W3CDTF">2026-02-19T09:44:00Z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